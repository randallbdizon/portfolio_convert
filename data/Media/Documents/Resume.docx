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A02294" w14:paraId="32118470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72F680D8" w14:textId="77777777" w:rsidR="00A02294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 xml:space="preserve">Randall B. </w:t>
            </w:r>
            <w:r>
              <w:rPr>
                <w:rStyle w:val="span"/>
                <w:color w:val="000000"/>
                <w:sz w:val="50"/>
                <w:szCs w:val="50"/>
              </w:rPr>
              <w:t>Dizon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75B9D4ED" w14:textId="77777777" w:rsidR="00A02294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Bremerton, WA 98311</w:t>
            </w:r>
          </w:p>
          <w:p w14:paraId="752A8F0A" w14:textId="77777777" w:rsidR="00A02294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(360) 990-1679</w:t>
            </w:r>
          </w:p>
          <w:p w14:paraId="7CBE7814" w14:textId="77777777" w:rsidR="00A02294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randallbdizon@gmail.com</w:t>
            </w:r>
          </w:p>
        </w:tc>
      </w:tr>
    </w:tbl>
    <w:tbl>
      <w:tblPr>
        <w:tblStyle w:val="divdocumentsectionmpr6CntcSec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360"/>
      </w:tblGrid>
      <w:tr w:rsidR="00A02294" w14:paraId="3F9BC43B" w14:textId="77777777">
        <w:trPr>
          <w:tblCellSpacing w:w="0" w:type="dxa"/>
        </w:trPr>
        <w:tc>
          <w:tcPr>
            <w:tcW w:w="240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F51C755" w14:textId="77777777" w:rsidR="00A02294" w:rsidRDefault="00000000">
            <w:pPr>
              <w:pStyle w:val="divdocumentdivsectiontitle"/>
              <w:ind w:right="200"/>
              <w:rPr>
                <w:rStyle w:val="documentdivheading"/>
                <w:rFonts w:ascii="Roboto Condensed" w:eastAsia="Roboto Condensed" w:hAnsi="Roboto Condensed" w:cs="Roboto Condensed"/>
                <w:caps/>
              </w:rPr>
            </w:pPr>
            <w:r>
              <w:rPr>
                <w:rStyle w:val="documentdivheading"/>
                <w:rFonts w:ascii="Roboto Condensed" w:eastAsia="Roboto Condensed" w:hAnsi="Roboto Condensed" w:cs="Roboto Condensed"/>
                <w:caps/>
              </w:rPr>
              <w:t>Professional Summary</w:t>
            </w:r>
          </w:p>
        </w:tc>
        <w:tc>
          <w:tcPr>
            <w:tcW w:w="736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6F58E024" w14:textId="3D4AF853" w:rsidR="00A02294" w:rsidRDefault="00000000">
            <w:pPr>
              <w:pStyle w:val="p"/>
              <w:spacing w:line="280" w:lineRule="atLeast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 xml:space="preserve">Proficient System and Network Administrator with first-hand experience with Active Directory, DNS, DHCP, Exchange </w:t>
            </w:r>
            <w:r w:rsidR="00D60716"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Services</w:t>
            </w: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, backups, cybersecurity, port security, and firewalls. Successful at problem-solving computer-related and network problems with an efficient and organized approach. Self-motivated approach to monitoring and resolving troublesome IT issues. Eager to help those in need.</w:t>
            </w:r>
          </w:p>
        </w:tc>
      </w:tr>
    </w:tbl>
    <w:p w14:paraId="55C3EEB6" w14:textId="77777777" w:rsidR="00A02294" w:rsidRDefault="00A02294">
      <w:pPr>
        <w:rPr>
          <w:vanish/>
        </w:rPr>
      </w:pPr>
    </w:p>
    <w:tbl>
      <w:tblPr>
        <w:tblStyle w:val="divdocumentdiv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360"/>
      </w:tblGrid>
      <w:tr w:rsidR="00A02294" w14:paraId="71DB78C9" w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8A9AFCE" w14:textId="77777777" w:rsidR="00A02294" w:rsidRDefault="00000000">
            <w:pPr>
              <w:pStyle w:val="divdocumentdivsectiontitle"/>
              <w:ind w:right="200"/>
              <w:rPr>
                <w:rStyle w:val="documentdivheading"/>
                <w:rFonts w:ascii="Roboto Condensed" w:eastAsia="Roboto Condensed" w:hAnsi="Roboto Condensed" w:cs="Roboto Condensed"/>
                <w:caps/>
              </w:rPr>
            </w:pPr>
            <w:r>
              <w:rPr>
                <w:rStyle w:val="documentdivheading"/>
                <w:rFonts w:ascii="Roboto Condensed" w:eastAsia="Roboto Condensed" w:hAnsi="Roboto Condensed" w:cs="Roboto Condensed"/>
                <w:caps/>
              </w:rPr>
              <w:t>Skills</w:t>
            </w:r>
          </w:p>
        </w:tc>
        <w:tc>
          <w:tcPr>
            <w:tcW w:w="73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  <w:gridCol w:w="3680"/>
            </w:tblGrid>
            <w:tr w:rsidR="00A02294" w14:paraId="3A3DD367" w14:textId="77777777">
              <w:tc>
                <w:tcPr>
                  <w:tcW w:w="3680" w:type="dxa"/>
                  <w:tcMar>
                    <w:top w:w="0" w:type="dxa"/>
                    <w:left w:w="0" w:type="dxa"/>
                    <w:bottom w:w="0" w:type="dxa"/>
                    <w:right w:w="145" w:type="dxa"/>
                  </w:tcMar>
                  <w:hideMark/>
                </w:tcPr>
                <w:p w14:paraId="00CA5D10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Windows Server Administrator</w:t>
                  </w:r>
                </w:p>
                <w:p w14:paraId="6E60DF83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Network Administrator</w:t>
                  </w:r>
                </w:p>
                <w:p w14:paraId="156BA758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Cisco and Alcatel Networking Devices</w:t>
                  </w:r>
                </w:p>
                <w:p w14:paraId="5DFF98A2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Port Security</w:t>
                  </w:r>
                </w:p>
                <w:p w14:paraId="318F6B80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Diagnostic Tools</w:t>
                  </w:r>
                </w:p>
                <w:p w14:paraId="661BCF83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VMware and Oracle (VM)</w:t>
                  </w:r>
                </w:p>
              </w:tc>
              <w:tc>
                <w:tcPr>
                  <w:tcW w:w="3680" w:type="dxa"/>
                  <w:tcMar>
                    <w:top w:w="0" w:type="dxa"/>
                    <w:left w:w="145" w:type="dxa"/>
                    <w:bottom w:w="0" w:type="dxa"/>
                    <w:right w:w="0" w:type="dxa"/>
                  </w:tcMar>
                  <w:hideMark/>
                </w:tcPr>
                <w:p w14:paraId="53F4AF67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Classified and Cryptographic Device Handling</w:t>
                  </w:r>
                </w:p>
                <w:p w14:paraId="6CF9E1F3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Data Backups</w:t>
                  </w:r>
                </w:p>
                <w:p w14:paraId="495E17D2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Technical Support and Assistance</w:t>
                  </w:r>
                </w:p>
                <w:p w14:paraId="39C4A689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Hardware and Software Maintenance</w:t>
                  </w:r>
                </w:p>
                <w:p w14:paraId="4835A80A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Disaster Recovery and Failover</w:t>
                  </w:r>
                </w:p>
                <w:p w14:paraId="4D7C7268" w14:textId="77777777" w:rsidR="00A02294" w:rsidRDefault="00000000">
                  <w:pPr>
                    <w:pStyle w:val="tabletwocolulli"/>
                    <w:spacing w:line="280" w:lineRule="atLeast"/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</w:pPr>
                  <w:r>
                    <w:rPr>
                      <w:rStyle w:val="divdocumentdivparagraphWrapper"/>
                      <w:rFonts w:ascii="Roboto Condensed" w:eastAsia="Roboto Condensed" w:hAnsi="Roboto Condensed" w:cs="Roboto Condensed"/>
                      <w:sz w:val="20"/>
                      <w:szCs w:val="20"/>
                    </w:rPr>
                    <w:t>Tenable and ACAS Scans</w:t>
                  </w:r>
                </w:p>
              </w:tc>
            </w:tr>
          </w:tbl>
          <w:p w14:paraId="70E3E52A" w14:textId="77777777" w:rsidR="00A02294" w:rsidRDefault="00A02294">
            <w:pP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</w:p>
        </w:tc>
      </w:tr>
    </w:tbl>
    <w:p w14:paraId="0BB5B308" w14:textId="77777777" w:rsidR="00A02294" w:rsidRDefault="00A02294">
      <w:pPr>
        <w:rPr>
          <w:vanish/>
        </w:rPr>
      </w:pPr>
    </w:p>
    <w:tbl>
      <w:tblPr>
        <w:tblStyle w:val="divdocumentdiv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360"/>
      </w:tblGrid>
      <w:tr w:rsidR="00A02294" w14:paraId="5304F50B" w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4A1DEB2" w14:textId="77777777" w:rsidR="00A02294" w:rsidRDefault="00000000">
            <w:pPr>
              <w:pStyle w:val="divdocumentdivsectiontitle"/>
              <w:ind w:right="200"/>
              <w:rPr>
                <w:rStyle w:val="documentdivheading"/>
                <w:rFonts w:ascii="Roboto Condensed" w:eastAsia="Roboto Condensed" w:hAnsi="Roboto Condensed" w:cs="Roboto Condensed"/>
                <w:caps/>
              </w:rPr>
            </w:pPr>
            <w:r>
              <w:rPr>
                <w:rStyle w:val="documentdivheading"/>
                <w:rFonts w:ascii="Roboto Condensed" w:eastAsia="Roboto Condensed" w:hAnsi="Roboto Condensed" w:cs="Roboto Condensed"/>
                <w:caps/>
              </w:rPr>
              <w:t>Work History</w:t>
            </w:r>
          </w:p>
        </w:tc>
        <w:tc>
          <w:tcPr>
            <w:tcW w:w="73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0E9339F" w14:textId="77777777" w:rsidR="00A02294" w:rsidRDefault="00000000">
            <w:pPr>
              <w:pStyle w:val="div"/>
              <w:spacing w:line="280" w:lineRule="atLeast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ocumenttxtBold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Information Systems Technician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txtItl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US Navy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14:paraId="6D6E363F" w14:textId="77777777" w:rsidR="00A02294" w:rsidRDefault="00000000">
            <w:pPr>
              <w:pStyle w:val="div"/>
              <w:spacing w:line="280" w:lineRule="atLeast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Norfolk, VA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February 2015 to August 2022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14:paraId="382406C6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Monitored network connections, firewalls, and endpoint assets to maintain maximum up-time and functionality within a span of 5 enclaves.</w:t>
            </w:r>
          </w:p>
          <w:p w14:paraId="5924A562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Implemented security policies and distributed updates to end users.</w:t>
            </w:r>
          </w:p>
          <w:p w14:paraId="6DE97711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Used ticketing systems to monitor, manage, and process support actions and requests.</w:t>
            </w:r>
          </w:p>
          <w:p w14:paraId="3089B88B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Identified and solved technical issues using diagnostic tools and tactics.</w:t>
            </w:r>
          </w:p>
          <w:p w14:paraId="2E797F98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Proper handling, documentation, and distribution of classified and cryptographic material.</w:t>
            </w:r>
          </w:p>
          <w:p w14:paraId="0620AE8F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Processed outgoing and incoming messages to and from other commands.</w:t>
            </w:r>
          </w:p>
          <w:p w14:paraId="2ED54A3D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Established internet connectivity via satellites and T1 Pier services.</w:t>
            </w:r>
          </w:p>
          <w:p w14:paraId="478DD908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Performed backups of ship's servers, switches, and routers throughout all 5 enclaves.</w:t>
            </w:r>
          </w:p>
          <w:p w14:paraId="27CBDDB3" w14:textId="77777777" w:rsidR="00A02294" w:rsidRDefault="00000000">
            <w:pPr>
              <w:pStyle w:val="ulli"/>
              <w:numPr>
                <w:ilvl w:val="0"/>
                <w:numId w:val="1"/>
              </w:numPr>
              <w:spacing w:line="280" w:lineRule="atLeast"/>
              <w:ind w:left="460" w:hanging="192"/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Restored network functionality in a timely manner after numerous power hits.</w:t>
            </w:r>
          </w:p>
        </w:tc>
      </w:tr>
    </w:tbl>
    <w:p w14:paraId="003978BF" w14:textId="77777777" w:rsidR="00A02294" w:rsidRDefault="00A02294">
      <w:pPr>
        <w:rPr>
          <w:vanish/>
        </w:rPr>
      </w:pPr>
    </w:p>
    <w:tbl>
      <w:tblPr>
        <w:tblStyle w:val="divdocumentdiv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360"/>
      </w:tblGrid>
      <w:tr w:rsidR="00A02294" w14:paraId="1C6E5C1D" w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7D9F162" w14:textId="77777777" w:rsidR="00A02294" w:rsidRDefault="00000000">
            <w:pPr>
              <w:pStyle w:val="divdocumentdivsectiontitle"/>
              <w:ind w:right="200"/>
              <w:rPr>
                <w:rStyle w:val="documentdivheading"/>
                <w:rFonts w:ascii="Roboto Condensed" w:eastAsia="Roboto Condensed" w:hAnsi="Roboto Condensed" w:cs="Roboto Condensed"/>
                <w:caps/>
              </w:rPr>
            </w:pPr>
            <w:r>
              <w:rPr>
                <w:rStyle w:val="documentdivheading"/>
                <w:rFonts w:ascii="Roboto Condensed" w:eastAsia="Roboto Condensed" w:hAnsi="Roboto Condensed" w:cs="Roboto Condensed"/>
                <w:caps/>
              </w:rPr>
              <w:t>Accomplishments</w:t>
            </w:r>
          </w:p>
        </w:tc>
        <w:tc>
          <w:tcPr>
            <w:tcW w:w="73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F0E06B5" w14:textId="77777777" w:rsidR="00A02294" w:rsidRDefault="00000000">
            <w:pPr>
              <w:pStyle w:val="ulli"/>
              <w:numPr>
                <w:ilvl w:val="0"/>
                <w:numId w:val="2"/>
              </w:numPr>
              <w:spacing w:line="280" w:lineRule="atLeast"/>
              <w:ind w:left="460" w:hanging="192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Used Microsoft Excel to develop inventory tracking spreadsheets.</w:t>
            </w:r>
          </w:p>
          <w:p w14:paraId="18242845" w14:textId="77777777" w:rsidR="00A02294" w:rsidRDefault="00000000">
            <w:pPr>
              <w:pStyle w:val="ulli"/>
              <w:numPr>
                <w:ilvl w:val="0"/>
                <w:numId w:val="2"/>
              </w:numPr>
              <w:spacing w:line="280" w:lineRule="atLeast"/>
              <w:ind w:left="460" w:hanging="192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Supervised a team of 6 junior sailors.</w:t>
            </w:r>
          </w:p>
          <w:p w14:paraId="3E29A2BA" w14:textId="77777777" w:rsidR="00A02294" w:rsidRDefault="00000000">
            <w:pPr>
              <w:pStyle w:val="ulli"/>
              <w:numPr>
                <w:ilvl w:val="0"/>
                <w:numId w:val="2"/>
              </w:numPr>
              <w:spacing w:line="280" w:lineRule="atLeast"/>
              <w:ind w:left="460" w:hanging="192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Petty Officer of the Quarter Q4 2018</w:t>
            </w:r>
          </w:p>
          <w:p w14:paraId="5E54943B" w14:textId="77777777" w:rsidR="00A02294" w:rsidRDefault="00000000">
            <w:pPr>
              <w:pStyle w:val="ulli"/>
              <w:numPr>
                <w:ilvl w:val="0"/>
                <w:numId w:val="2"/>
              </w:numPr>
              <w:spacing w:line="280" w:lineRule="atLeast"/>
              <w:ind w:left="460" w:hanging="192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Junior Sailor of the Quarter Q1 2020, Q2 2021</w:t>
            </w:r>
          </w:p>
          <w:p w14:paraId="6DC79364" w14:textId="77777777" w:rsidR="00A02294" w:rsidRDefault="00000000">
            <w:pPr>
              <w:pStyle w:val="ulli"/>
              <w:numPr>
                <w:ilvl w:val="0"/>
                <w:numId w:val="2"/>
              </w:numPr>
              <w:spacing w:line="280" w:lineRule="atLeast"/>
              <w:ind w:left="460" w:hanging="192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Junior Sailor of the Year Nominee 2020, 2021</w:t>
            </w:r>
          </w:p>
        </w:tc>
      </w:tr>
    </w:tbl>
    <w:p w14:paraId="50D096E1" w14:textId="77777777" w:rsidR="00A02294" w:rsidRDefault="00A02294">
      <w:pPr>
        <w:rPr>
          <w:vanish/>
        </w:rPr>
      </w:pPr>
    </w:p>
    <w:tbl>
      <w:tblPr>
        <w:tblStyle w:val="divdocumentdiv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360"/>
      </w:tblGrid>
      <w:tr w:rsidR="00A02294" w14:paraId="6F8CFA0B" w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D39277A" w14:textId="77777777" w:rsidR="00A02294" w:rsidRDefault="00000000">
            <w:pPr>
              <w:pStyle w:val="divdocumentdivsectiontitle"/>
              <w:ind w:right="200"/>
              <w:rPr>
                <w:rStyle w:val="documentdivheading"/>
                <w:rFonts w:ascii="Roboto Condensed" w:eastAsia="Roboto Condensed" w:hAnsi="Roboto Condensed" w:cs="Roboto Condensed"/>
                <w:caps/>
              </w:rPr>
            </w:pPr>
            <w:r>
              <w:rPr>
                <w:rStyle w:val="documentdivheading"/>
                <w:rFonts w:ascii="Roboto Condensed" w:eastAsia="Roboto Condensed" w:hAnsi="Roboto Condensed" w:cs="Roboto Condensed"/>
                <w:caps/>
              </w:rPr>
              <w:t>Education</w:t>
            </w:r>
          </w:p>
        </w:tc>
        <w:tc>
          <w:tcPr>
            <w:tcW w:w="73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4AC692F" w14:textId="2362F6F9" w:rsidR="00A02294" w:rsidRDefault="00000000">
            <w:pPr>
              <w:pStyle w:val="div"/>
              <w:spacing w:line="280" w:lineRule="atLeast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ocumenttxtBold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Associate's</w:t>
            </w: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- Arts </w:t>
            </w:r>
            <w:r w:rsidR="00F164D9"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a</w:t>
            </w: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nd Sciences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i/>
                <w:iCs/>
                <w:color w:val="000000"/>
                <w:sz w:val="20"/>
                <w:szCs w:val="20"/>
              </w:rPr>
              <w:t>Olympic College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</w:p>
          <w:p w14:paraId="254BFF46" w14:textId="77777777" w:rsidR="00A02294" w:rsidRDefault="00000000">
            <w:pPr>
              <w:pStyle w:val="div"/>
              <w:spacing w:line="280" w:lineRule="atLeast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Bremerton, WA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  •  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>June 2008</w:t>
            </w:r>
            <w:r>
              <w:rPr>
                <w:rStyle w:val="divseptrli"/>
                <w:rFonts w:ascii="Roboto Condensed" w:eastAsia="Roboto Condensed" w:hAnsi="Roboto Condensed" w:cs="Roboto Condensed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0E615B21" w14:textId="77777777" w:rsidR="00A02294" w:rsidRDefault="00A02294">
      <w:pPr>
        <w:rPr>
          <w:vanish/>
        </w:rPr>
      </w:pPr>
    </w:p>
    <w:tbl>
      <w:tblPr>
        <w:tblStyle w:val="divdocumentdiv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360"/>
      </w:tblGrid>
      <w:tr w:rsidR="00A02294" w14:paraId="28A247D1" w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7F1C074" w14:textId="77777777" w:rsidR="00A02294" w:rsidRDefault="00000000">
            <w:pPr>
              <w:pStyle w:val="divdocumentdivsectiontitle"/>
              <w:ind w:right="200"/>
              <w:rPr>
                <w:rStyle w:val="documentdivheading"/>
                <w:rFonts w:ascii="Roboto Condensed" w:eastAsia="Roboto Condensed" w:hAnsi="Roboto Condensed" w:cs="Roboto Condensed"/>
                <w:caps/>
              </w:rPr>
            </w:pPr>
            <w:r>
              <w:rPr>
                <w:rStyle w:val="documentdivheading"/>
                <w:rFonts w:ascii="Roboto Condensed" w:eastAsia="Roboto Condensed" w:hAnsi="Roboto Condensed" w:cs="Roboto Condensed"/>
                <w:caps/>
              </w:rPr>
              <w:t>Certifications</w:t>
            </w:r>
          </w:p>
        </w:tc>
        <w:tc>
          <w:tcPr>
            <w:tcW w:w="73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070F636" w14:textId="77777777" w:rsidR="00A02294" w:rsidRDefault="00000000">
            <w:pPr>
              <w:pStyle w:val="ulli"/>
              <w:numPr>
                <w:ilvl w:val="0"/>
                <w:numId w:val="3"/>
              </w:numPr>
              <w:spacing w:line="280" w:lineRule="atLeast"/>
              <w:ind w:left="460" w:hanging="192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CompTIA Security+</w:t>
            </w:r>
          </w:p>
        </w:tc>
      </w:tr>
    </w:tbl>
    <w:p w14:paraId="74A9DA5D" w14:textId="77777777" w:rsidR="00A02294" w:rsidRDefault="00A02294">
      <w:pPr>
        <w:rPr>
          <w:vanish/>
        </w:rPr>
      </w:pPr>
    </w:p>
    <w:tbl>
      <w:tblPr>
        <w:tblStyle w:val="divdocumentdivsection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7360"/>
      </w:tblGrid>
      <w:tr w:rsidR="00A02294" w14:paraId="17DC5074" w14:textId="77777777">
        <w:trPr>
          <w:tblCellSpacing w:w="0" w:type="dxa"/>
        </w:trPr>
        <w:tc>
          <w:tcPr>
            <w:tcW w:w="24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32B1FE4" w14:textId="77777777" w:rsidR="00A02294" w:rsidRDefault="00000000">
            <w:pPr>
              <w:pStyle w:val="divdocumentdivsectiontitle"/>
              <w:ind w:right="200"/>
              <w:rPr>
                <w:rStyle w:val="documentdivheading"/>
                <w:rFonts w:ascii="Roboto Condensed" w:eastAsia="Roboto Condensed" w:hAnsi="Roboto Condensed" w:cs="Roboto Condensed"/>
                <w:caps/>
              </w:rPr>
            </w:pPr>
            <w:r>
              <w:rPr>
                <w:rStyle w:val="documentdivheading"/>
                <w:rFonts w:ascii="Roboto Condensed" w:eastAsia="Roboto Condensed" w:hAnsi="Roboto Condensed" w:cs="Roboto Condensed"/>
                <w:caps/>
              </w:rPr>
              <w:t>Mission</w:t>
            </w:r>
          </w:p>
        </w:tc>
        <w:tc>
          <w:tcPr>
            <w:tcW w:w="73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8733C48" w14:textId="77777777" w:rsidR="00A02294" w:rsidRDefault="00000000">
            <w:pPr>
              <w:pStyle w:val="p"/>
              <w:spacing w:line="280" w:lineRule="atLeast"/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Style w:val="divdocumentdivparagraphWrapper"/>
                <w:rFonts w:ascii="Roboto Condensed" w:eastAsia="Roboto Condensed" w:hAnsi="Roboto Condensed" w:cs="Roboto Condensed"/>
                <w:sz w:val="20"/>
                <w:szCs w:val="20"/>
              </w:rPr>
              <w:t>To provide the best support and protection from foreign entities, and to learn new mitigation and troubleshooting techniques.</w:t>
            </w:r>
          </w:p>
        </w:tc>
      </w:tr>
    </w:tbl>
    <w:p w14:paraId="7A0731C0" w14:textId="77777777" w:rsidR="00A02294" w:rsidRDefault="00A02294" w:rsidP="00494D1E">
      <w:pPr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</w:p>
    <w:sectPr w:rsidR="00A02294">
      <w:pgSz w:w="12240" w:h="15840"/>
      <w:pgMar w:top="740" w:right="1240" w:bottom="74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D8A32E27-7036-4221-A3E3-8E5098D103B4}"/>
    <w:embedBold r:id="rId2" w:fontKey="{63E40D70-B5A4-4B7B-B798-860541655009}"/>
    <w:embedItalic r:id="rId3" w:fontKey="{8D2BF877-A511-4F34-8F98-AE1390BF4AF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50B1EAC1-8478-4C27-B219-8FBC764AA2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F0CB0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AEC3C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E7E14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BA81C2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E42C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EE0A9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90CF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600E23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6879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6FAA4C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0810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1CC2A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97267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306F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52CC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F660DD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618E9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A8A9E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0A275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3107F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800A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06424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4A623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A6809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F4266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63099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5E648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40133710">
    <w:abstractNumId w:val="0"/>
  </w:num>
  <w:num w:numId="2" w16cid:durableId="1021853890">
    <w:abstractNumId w:val="1"/>
  </w:num>
  <w:num w:numId="3" w16cid:durableId="480777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2294"/>
    <w:rsid w:val="00494D1E"/>
    <w:rsid w:val="00A02294"/>
    <w:rsid w:val="00B4316A"/>
    <w:rsid w:val="00C40864"/>
    <w:rsid w:val="00D60716"/>
    <w:rsid w:val="00D7270A"/>
    <w:rsid w:val="00E95795"/>
    <w:rsid w:val="00F1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A7BE37"/>
  <w15:docId w15:val="{F7A272B2-4EF0-4E3B-AD25-7811FD7AD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character" w:customStyle="1" w:styleId="documentdivheading">
    <w:name w:val="document_div_heading"/>
    <w:basedOn w:val="DefaultParagraphFont"/>
  </w:style>
  <w:style w:type="paragraph" w:customStyle="1" w:styleId="documentdivheadingParagraph">
    <w:name w:val="document_div_heading Paragraph"/>
    <w:basedOn w:val="Normal"/>
  </w:style>
  <w:style w:type="paragraph" w:customStyle="1" w:styleId="divdocumentdivsectiontitle">
    <w:name w:val="div_document_div_sectiontitle"/>
    <w:basedOn w:val="Normal"/>
    <w:pPr>
      <w:pBdr>
        <w:right w:val="none" w:sz="0" w:space="10" w:color="auto"/>
      </w:pBdr>
      <w:spacing w:line="300" w:lineRule="atLeast"/>
    </w:pPr>
    <w:rPr>
      <w:b/>
      <w:bCs/>
      <w:color w:val="C0C0C0"/>
      <w:sz w:val="22"/>
      <w:szCs w:val="22"/>
    </w:rPr>
  </w:style>
  <w:style w:type="character" w:customStyle="1" w:styleId="divdocumentdivparagraphWrapper">
    <w:name w:val="div_document_div_paragraphWrapper"/>
    <w:basedOn w:val="DefaultParagraphFont"/>
    <w:rPr>
      <w:caps w:val="0"/>
      <w:color w:val="000000"/>
    </w:rPr>
  </w:style>
  <w:style w:type="paragraph" w:customStyle="1" w:styleId="divdocumentdivparagraph">
    <w:name w:val="div_document_div_paragraph"/>
    <w:basedOn w:val="Normal"/>
  </w:style>
  <w:style w:type="paragraph" w:customStyle="1" w:styleId="p">
    <w:name w:val="p"/>
    <w:basedOn w:val="Normal"/>
  </w:style>
  <w:style w:type="table" w:customStyle="1" w:styleId="divdocumentsectionmpr6CntcSecsection">
    <w:name w:val="div_document_section_mpr6CntcSec + section"/>
    <w:basedOn w:val="TableNormal"/>
    <w:tblPr/>
  </w:style>
  <w:style w:type="paragraph" w:customStyle="1" w:styleId="hiltParaWrapper">
    <w:name w:val="hiltParaWrapper"/>
    <w:basedOn w:val="Normal"/>
  </w:style>
  <w:style w:type="paragraph" w:customStyle="1" w:styleId="tabletwocolulli">
    <w:name w:val="table_twocol_ul_li"/>
    <w:basedOn w:val="Normal"/>
  </w:style>
  <w:style w:type="character" w:customStyle="1" w:styleId="tabletwocolulliCharacter">
    <w:name w:val="table_twocol_ul_li Character"/>
    <w:basedOn w:val="DefaultParagraphFont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ivseptrli">
    <w:name w:val="div_septr_li"/>
    <w:basedOn w:val="DefaultParagraphFont"/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txtItl">
    <w:name w:val="txtItl"/>
    <w:basedOn w:val="DefaultParagraphFont"/>
    <w:rPr>
      <w:i/>
      <w:iCs/>
    </w:rPr>
  </w:style>
  <w:style w:type="paragraph" w:customStyle="1" w:styleId="ulli">
    <w:name w:val="ul_li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295</Words>
  <Characters>1916</Characters>
  <Application>Microsoft Office Word</Application>
  <DocSecurity>0</DocSecurity>
  <Lines>54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Randall B.  Dizon</vt:lpstr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Randall B.  Dizon</dc:title>
  <cp:lastModifiedBy>Randall Dizon</cp:lastModifiedBy>
  <cp:revision>6</cp:revision>
  <dcterms:created xsi:type="dcterms:W3CDTF">2023-01-29T23:43:00Z</dcterms:created>
  <dcterms:modified xsi:type="dcterms:W3CDTF">2023-10-24T00:27:00Z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2ff60441-0e06-4551-8d61-4fa8c3f5af24</vt:lpwstr>
  </property>
  <property fmtid="{D5CDD505-2E9C-101B-9397-08002B2CF9AE}" pid="3" name="x1ye=0">
    <vt:lpwstr>uCwAAB+LCAAAAAAABAAdmbXShFgUhB+IALdgA9zdybDB3Xn6/XeTCaCKqnvu6e6va0gRIkkK4niEhHmGYgWEFXiKZhEcozkeQo3KRuCl0muU5raSmff85cxcUh4pSZGT486Ss0rYsZHNCI3U47wx4D0ErN4JTBjUMMb41P0UIC6eqg0P+GgyOqMGBJ2PP+pvKqrwjAUksDf2q6Y3pEGZNIutWCM3OuBCntLtIdl+qxxZg008Us9Ho06vuzhxBzg</vt:lpwstr>
  </property>
  <property fmtid="{D5CDD505-2E9C-101B-9397-08002B2CF9AE}" pid="4" name="x1ye=1">
    <vt:lpwstr>b1rT0rd0Rsi2US8CQZjHHhS6LVdsWrFAZzjRP6c040RHoZqI9SZnnyd+k14MOHDkiySkImYM67tA+FIPLFBHHXP/O7gLC/kxw656wvzQPsXdqoe+C7lkbo9oUkMvrnN4a8tEYZdsbtZ7ILVbvsy9RCw5uQc+v5Vy68qIVslkU8nUIw0u7bGyewINnU2t+HMMaiZjeG7ampWxKBi1xMUWd4cSzMOIj8YMZrgAvB8s/4yAtkncDcgq8fUJ5R+KOIQ</vt:lpwstr>
  </property>
  <property fmtid="{D5CDD505-2E9C-101B-9397-08002B2CF9AE}" pid="5" name="x1ye=10">
    <vt:lpwstr>nWcUCqF8wbJYAg01WrBZS/cUm03yykSUEOmvsVewrTckrUHY2Wo6ZKDi2Jafwlsl4lFf+Xqwv1ZgaSkLe5ej3A08k4IMZERhnfdl93eZulojSf5atCMUZY9awsdW2LUKIjfZ878ajA9hiZm88QtcJrxPTSEraEZ+LMKefSNUNYqALiuvrL7IS99NhjvLs014OfoVnh/Pnq3x6lr35HF0fhKqUWe76f+Rx/nG9+L85lYrAK951W3UhyIo0z4DjFs</vt:lpwstr>
  </property>
  <property fmtid="{D5CDD505-2E9C-101B-9397-08002B2CF9AE}" pid="6" name="x1ye=11">
    <vt:lpwstr>DNy6SwkxQDxsAD9nnAE4XXVu+bJxRv1+bsj4eCn6cd4b0r1h3bafOTq9PuIkGA1/vKAUKE4/EHvIduEUNVXn9nfUJrnCLWWIbWsC2sYcDN1dh39649xkvB8I8mavOaxN+/QzF9OKIf0/bqvkjSOhSbISbLuaznhlJK99YrTJXUWxaREuI96+oESqxlS4bi8jg+fiqpHidx/BnaXDY4e1Cc45NlY5ZVuFse9g6NUKimFIxMefLo2OYjAkjQHZN0J</vt:lpwstr>
  </property>
  <property fmtid="{D5CDD505-2E9C-101B-9397-08002B2CF9AE}" pid="7" name="x1ye=12">
    <vt:lpwstr>8JEtkwEzocu0vLqlnqJUm5/X71Nc22E9TFtspWlHgHTEfw+/TZILYjvPaFsOgEQAmuKkKmDYxiGU6WCLlbdWA0j14+hz/rYnK3wB5KAyyHSq+7Wx/vLUdfazoz4ACJZktuGeSY7bC195cqzcUY3tQkxq6yNrFHokVxlUDRe12nFpcMTxD8vCy5OcB+OvF5GWvvR+WwCSehn+jf6MD2srocFKvgs8pxeKBofDG2czP2Uif9H4FnU8hNrGr/bRO7/</vt:lpwstr>
  </property>
  <property fmtid="{D5CDD505-2E9C-101B-9397-08002B2CF9AE}" pid="8" name="x1ye=13">
    <vt:lpwstr>8eRTFDkZ2yLnet/caZo04/QZogmNbnd4VRUPAcA3cC+j5KS/scIRaRU+rdHe2MewefOF4jvCIBpou3PQvtoqf/Ati2zTlHSIKyWq9T+YDDvS+P4Km3cX98a7x1pXQl5wjVY/FBHn/B6/WKZb0JvyuG2r6UA5/D0qed6bbp+nX0K5oEAZaEvpq5R+3F5invNQwBoniiWuYi5lHYUdzHk7PrRN/DYoLJDEKAzaZRNBlDIxEqOiDOy4OPADDyp8dlc</vt:lpwstr>
  </property>
  <property fmtid="{D5CDD505-2E9C-101B-9397-08002B2CF9AE}" pid="9" name="x1ye=14">
    <vt:lpwstr>woeAwkDwrr+LItVMxAv0C9sLi+HAJYsw0Uw1FB6N5l3lNV11cG3LOOZ2xqxZ9ujkSJpO3TwX/l6VI1V4J2hsfLZIwHhF7z333lDP0UpEO7uvsYyAPIBZoGxgQ91tjBPvnjxAEZ8f5UwKl71L/LnUArdf4azXUpq86gZPob++1ZoZny2RrygISQPmSfGO1rD7fhM2x6gWMBBpDLjFgnirdY+lajlHBV9Oa1IOGXvXSUjtc4POFtKKtkK/EJH075O</vt:lpwstr>
  </property>
  <property fmtid="{D5CDD505-2E9C-101B-9397-08002B2CF9AE}" pid="10" name="x1ye=15">
    <vt:lpwstr>Et12VYKL9SDqr8NdSPqTtt6KU93+plCb0+VGbkwaos4gQfGYXBS+MMKzvFPIYg4tv6wBEg86cr6pLnfQhPMxLrcSvpbuvgw//LJOv9i5ZF+eGMSb17+lrWt3u09oiZwA6fdgeQynI6TpovFJz96+ksyLNEeXZNAAyC2kxroW1G4M0lHiNohiiN8prCgDNqz2JQwvS4mrre35IPVvnnkjJKwMjG5CwuxM4vu5rxTLeXdoGvNiXi2PsWu2rgnbeTL</vt:lpwstr>
  </property>
  <property fmtid="{D5CDD505-2E9C-101B-9397-08002B2CF9AE}" pid="11" name="x1ye=16">
    <vt:lpwstr>/4qj5ZcPu9Dfgk5HToEmIahmDnJH4PWFZ55sTi8iljhPpLOcZWuJ5HtMJ8K/so4AcfN/kh6vWPPNT+pbiMJfo8+KxWmSMuy/nSEAhpblI7Lshc+kRS8dMwcN3aTTRltbnCvJ4X6jH+pHVLSoirDEEqKp3l96G2CYJ6jxQFw8Grc+eZxeKoHQjBKluNjxx9G+Nwp/GBBxf7UlNYFRj7H9oODxaZNrZtAiY54v5WkaKDufMtuwtFAq8svw+dm7brK</vt:lpwstr>
  </property>
  <property fmtid="{D5CDD505-2E9C-101B-9397-08002B2CF9AE}" pid="12" name="x1ye=17">
    <vt:lpwstr>CTwgD+QvIV3+tJRPzPiKcc9a5Kce1ESlnTWVGSYhFFYBArn9CU8bbTE6du/0dIHDf+0PN36RrVUMojJZsXwa74n9Ndbv+7G6zh1NdtpGrd+T3x/rmUga79/qYKQOTZhkB9EHdH80KkY84GnoHBfhBxMoHqdFNXfMGJvTj0uCIHXPLpN+Pnu4A7AzbsJ1ESCRCXBd3N8JRE9Q5Y1Dezrp5eBVEf9yIXLfyhiIhNlGNw2eDgyJE1RQd5+ZlGGjs5O</vt:lpwstr>
  </property>
  <property fmtid="{D5CDD505-2E9C-101B-9397-08002B2CF9AE}" pid="13" name="x1ye=18">
    <vt:lpwstr>z7CBhpk4Ta6iwHXgkscpEBNmf72Xqgh35EPu2QLwcrQOZL7SEaif24pw838fz0gZgmXpCZG4rjb49j/jSU3/5hPwHyBiSK9jZfT7qkQFADUfb8Pbgh6bQeHopHiehfIB/a9JRjZaVZUOzwCVUEXQJRBEmcj3NcwrQpJdr6JnN459df2ELCnjr9Lrd5WN/P38yWqqRhT++GSDGEnf9FKJUx5ax+3G43BtA2/Oeh8y84fT3FhoLrIk1GxisYfUSQR</vt:lpwstr>
  </property>
  <property fmtid="{D5CDD505-2E9C-101B-9397-08002B2CF9AE}" pid="14" name="x1ye=19">
    <vt:lpwstr>VWZbMw9Mywk+RjVLvLa5kb+POWH8Wv3oxIcRPfiO682PUqOZrTUdY7v2lhWjyob0ieLQSLIv46AFT8g+AvL38QVtWs1g81aKc1zVO5XsXgVDdbezRw/+h6fqDo1m1sZt90wOTeL7n6WmR5Te8pRH8M5spiPQdhjozQJ6v31D3lpiHvIEUUpDPxHzgDBF8yBsvY9w6TdbLd67IS3/UzAlrQKkDJHgFKwe0z90KH5QChUEdD0rj7kBEYZn6jdWMpD</vt:lpwstr>
  </property>
  <property fmtid="{D5CDD505-2E9C-101B-9397-08002B2CF9AE}" pid="15" name="x1ye=2">
    <vt:lpwstr>xg+oiciT8JnIzxHxV63VJYVTRDP2f/mMO3h1nS1ZD1nAuXKiujpENV/GXq1e33exCPDqJlMCs1OZOVVhb7aSv/8LEyTDKXGQdDo37kl3c/hjLznbv/BsXohFaQW4gYMTs80sdbQ+Ae/ErVI+oQQ+yk8lwuKg/xylofh7w8OfhCTUFDby296x3N/krO88jqYEtUWYpUvbd6H2laGArbEuTOhugOOU5VBNIwkFIv0nF7ya0vF8FyKylW/dNz98Z36</vt:lpwstr>
  </property>
  <property fmtid="{D5CDD505-2E9C-101B-9397-08002B2CF9AE}" pid="16" name="x1ye=20">
    <vt:lpwstr>BB30N8l+zpcalC9e17sq/RXyTeUSrN+gxmts4BF55md/M0eDc9Gu5dSUKntDcdXgp6GyMMJBCvenvgvrjVBmnOphKzOki9ZKVA7Ki/3Qofp8cLX3LkuiIMZPr7WhCLu5ckrW1hIr/iWJMC+FEmUjMhulNcS2hRjYuWTgIwy8cLjp6rMR3z+9JMtUanMDb5jAZkcC1+jVv+wR3zaCGIbJbWKMPVJRYKEtCnCnDJTSVh8CZ9BF6qs6jzhkLCbedk3</vt:lpwstr>
  </property>
  <property fmtid="{D5CDD505-2E9C-101B-9397-08002B2CF9AE}" pid="17" name="x1ye=21">
    <vt:lpwstr>IQ5zhiu2zaZdjEg0LEs00BV2ddnRXRJTYaYmLnUemt6DnXmUjQqzkfoRFgh+41aEK/MUSiImZCo75/Yf5f5HzQRMHr+aULdCFpQx0rI961CybDeSd6osTl8BZeZzU8BBS7lTRIH9yogkX3Nid/pCyQVlm7rElvSj6IzFIdGbygEOuzVkkTmRjdHMU+JZCWOG6RS9g5aNOJmvEoNeva0RvDdLQRA1bffsovCHZEBejbBUAGj/etYyn/zt+8KI9sf</vt:lpwstr>
  </property>
  <property fmtid="{D5CDD505-2E9C-101B-9397-08002B2CF9AE}" pid="18" name="x1ye=22">
    <vt:lpwstr>5wgCDn73YCPT9DoN9vYLvBFYV3fNGdBJkytuYvhnPB2kcNnPizL/Rj2BKDCd+Jzd5XZdzPBrHB/QSWXxwRBaRSgr+iq5CCD6ccPGX472/RTJtkbK3gAF5mIzffP2r6ujPeXAgWVArZPeB01XqiYgxMZp25b6ReR6xvE6UJyl/At+I0ukCJWcGS8VgmGsUFmmg/q5g2kWqCYdQNRlns6uedE6Kxz9A1ACDygtgpM6uLK6aMpTQoyQCTzmwsrvlLV</vt:lpwstr>
  </property>
  <property fmtid="{D5CDD505-2E9C-101B-9397-08002B2CF9AE}" pid="19" name="x1ye=23">
    <vt:lpwstr>H/NSeGmNSJNo94/aYl20EIcPIsPr1mJ44t+9473Vx8qDtSJ45pC53Ir3HPABW6nq3dWEnUnZJ/e5ofgGlD6p9J/zYzrokd0unNu02hEQRKaaoC49jE6yx9ZQ/k5GD9Lx8C8/hASlZ8bggTZq7MvjDLhjOM7RTvC1AYrjpc+iOR3ITD3q6vF/6uGvDfjAAfpv0nsUfYL9+S6QvJFhussubT1tLIxXGAfXpyc5RJuoRZlqOzmYNg2yPVceL3BCO74</vt:lpwstr>
  </property>
  <property fmtid="{D5CDD505-2E9C-101B-9397-08002B2CF9AE}" pid="20" name="x1ye=24">
    <vt:lpwstr>7fdYLYuYG7afrZKRFyHAP3MUIyRsChOja9DCaQPp4URiCAyIZSV1DW9d4GVG1GB6s5r8rTqlSzzpZ6dEp7L149iMYog2ubNS9GsKOIx1lc7T1QV8abgJxFNl9xUSD+C3UXK6s6791bTU4DRQsiWeFW2jzn2sAUxq7CPOO65k4ggGrcHI6zLZ7KUHey40rJul65dRC39c0h0tVepFPUDdJ9gv/yw4AS556BZ4gJcBixV69wPrBFr1WchmNVXCR33</vt:lpwstr>
  </property>
  <property fmtid="{D5CDD505-2E9C-101B-9397-08002B2CF9AE}" pid="21" name="x1ye=25">
    <vt:lpwstr>JGXKCmtlK+mAnrP5majAoQXrZA8w5PfRycJkxS6GHD7dGppq0VDzYhFuDKh+iF6l0oQS2BHD0pYStN/xtK3CMiX5ILKgnRDXS4kjjJIpTnJCCO+MGpYNsoi2dyqN/g8rvIRLrSj332WWLie1Gq4/AsF/V7g/ZTo1y42IeiWjG1JSGFNP7LaWlkbCK6UDGbQQtd+QSDUNOFOjHitjVb+WqEEAPK9vXMFsfO5vYL8yPJ4obaUDMJz/2YMuxZL9H6w</vt:lpwstr>
  </property>
  <property fmtid="{D5CDD505-2E9C-101B-9397-08002B2CF9AE}" pid="22" name="x1ye=26">
    <vt:lpwstr>hyZ/HL5k+8n+68WmZfzCwWQPt1h/EwSePY6ZNTHbT3CSMUmSFAg5oRavICTv5IkwhaVHwaulmSAkU2piZ7jlkkDsf4SuX2bqS5Bel+2YBWegLXDOAWEU2AaCpQLE/z9OmjTy3oNrOd79mHrET2CfhXtiINYIxUvHxRIuNeAom7sKESdOmnugButPn0Uv3xdXhFubIsMxO22ZgVl/ls+k30VrdkHPz9bnhrpbqSjQ5fQVDIRT3v0bOtOHmD265UG</vt:lpwstr>
  </property>
  <property fmtid="{D5CDD505-2E9C-101B-9397-08002B2CF9AE}" pid="23" name="x1ye=27">
    <vt:lpwstr>obAx4srQLdpVepp/vBALWfkm2EE9O8DvDF5MBJFnnb7dgRXCP+0C6WsIzl5+gOBzlmQWrIk9u+OnzbQdMLNTJgpXGeLpSRVrjJnH0gOWPWts9ZxdvBp14GEnuvZ6+fv7UzcEDEXNfOTL7UzJgRfPC2GIYujerT4GxypJXyI0MXcPX4Hp672SuW69ZD5xQ3RUxryQ+m/LqwTjT8PoghBFOX+IQJ6YDhRLDKrilnNfDdYzHTy6+w0+vq8qIBcAKnX</vt:lpwstr>
  </property>
  <property fmtid="{D5CDD505-2E9C-101B-9397-08002B2CF9AE}" pid="24" name="x1ye=28">
    <vt:lpwstr>VyQc7GDJ86qUpbb395U6eYNPObkLQ8b58aCJ3hhfh1K1wE03n32FvSR9QAH0yQ7735ddgjnnMskHjxz6cvLs1s1AYDE6V82V63xv2s72m3Rr0eYcTVvOjn44Ujt4ZyckG0edKOzYuBnKUvVKiyGQw9mxhgT02Yf/sq6KsSL/+FIOb6JvSBCJMjAFHUy4uku4fSFJSQbfyqn4owBAR9AATx1+0o3Kw7/ATdqfQIU9uFxLJGkbUG9fPpTtTVojuXf</vt:lpwstr>
  </property>
  <property fmtid="{D5CDD505-2E9C-101B-9397-08002B2CF9AE}" pid="25" name="x1ye=29">
    <vt:lpwstr>+cook+w3BeYnudhkv55MbXMEDJMLwQmuhIfY3IEFO51V9+RI9njLXUbF+sUVRajxV9keywzpMAeHa1jCbXUCQ91k+BkY0duKiBJTiTtag+yDKDHDAVGmgQTU9pKZNf8ZW90RFNYqzsU9Acme7vMphUZjht2IMGGCv/1Vzp+4LRyNb31E04CxuBuKECADovGwklXtCpiM9mx/+ntIJCfkup7A8BCSC1cDDAq0gtwzErr7pfVuLtfENmzYESnfYGF</vt:lpwstr>
  </property>
  <property fmtid="{D5CDD505-2E9C-101B-9397-08002B2CF9AE}" pid="26" name="x1ye=3">
    <vt:lpwstr>c7iS5Nll0vre7q8xuFZDIOk6co1lmwariUUuxxFNVVLDkfF7zAfvTpiPYAtAjEM03NzpgAZwoax1XFazcN2BHakKKdDgOi4m3mPQplzURYehvYaqyO4BPmT6vkAxlkeLCHBTvKt19+nltmI2I3s/l2nXLgwlC3nQZCHUu4tiSc6xiisWnLzfW5N1U8g+7smeBwdDL9WoPck1fDEzEzrnDNTe8lxN41ltz3onj8lXxbivRfx6kRGUwMvdUR1AznE</vt:lpwstr>
  </property>
  <property fmtid="{D5CDD505-2E9C-101B-9397-08002B2CF9AE}" pid="27" name="x1ye=30">
    <vt:lpwstr>IsVFFQf0GVBKQUMiygPqn0wG3gVcIchc/73NpVTOb4aGtEkT5THNKRbvY9Mh4grbHm8XaSmj9NjApKnz0pvVHymD0Qzk9kdVYpiKihCcDhVdW/PPO8QempH6ZLiB760yisqLL1CW85s7oyzXcxzhqjfKPG7v4z2w5jHfSMBML+juGaA2SE9490S9EbyXA6fNeJ1NRMVU3vfy73DNe3y4j4BFqLRjDVBNsFtoXxBkJk6TNGnlcYbJQRv7k0e5dv6</vt:lpwstr>
  </property>
  <property fmtid="{D5CDD505-2E9C-101B-9397-08002B2CF9AE}" pid="28" name="x1ye=31">
    <vt:lpwstr>p9U8hY8CKTkWlTF2jojhpjyxiIZaIPcozgPRZNQSHgLQyb2Fz1fAXbYF/l7QjGXQONnW6yojHFDIk8dM8JxfczMu4mreWVhoXPvX2XEAITJEd/8Te77XQQsexbZe6pIM5e57SUY3GNxPQ4mY042CSCd1YOcwhORu6F9D7tDL2bVnO5k/nkh/0MXRDR346ExSv+LnRuVAepKT9l1koFjbzB9pc52bXW2i6uBM4tyfljZmKR0TF0rzx7EhhtzMyOe</vt:lpwstr>
  </property>
  <property fmtid="{D5CDD505-2E9C-101B-9397-08002B2CF9AE}" pid="29" name="x1ye=32">
    <vt:lpwstr>oKM8Z/f7bcfgCDiVTDB92t/WGlyJImZgpFHJYSClZDEW/g6/KmcX8BB9TDze/FWmLSN4bYaq8styU510gQSzWYerZ/W88GN1eQ7PY/5SOKRJXtZzfQAs2KlpcAk517izY6Q8yA/B3Fj814SoG1ta/JHnbrTPqs37v1K3IsICzEySrlU20YSHA39giF2ppM+x5iJf6bUtAmkmPGidmQzeph4nv31RBXTqiMrV3VbqGJH9zvUEnCZMWp6l3EZ/qRk</vt:lpwstr>
  </property>
  <property fmtid="{D5CDD505-2E9C-101B-9397-08002B2CF9AE}" pid="30" name="x1ye=33">
    <vt:lpwstr>scBwfmxWXkEaMz5Z9M+9Qf4145D/5aPeFXy0LA8d4j+FxLRrzi1hEYKYISn99QwwLoYGFFV6w98cthNy2+t3Sm3Mj2cAQee/t1yoBhezYRu9DC9B3GoUxMAZdtjOGyoGHjd6lpT31EFsZ5SjemrcTYU1BW9OpJOhpfvksRLHOGnF/Axht3y4k6O0QXicULQdOxfxjgbT81tVj0Gy6EfjPM6+hEgGI/2gQXEfVa4suVuymvzC4XrIvaSu/+gNFc0</vt:lpwstr>
  </property>
  <property fmtid="{D5CDD505-2E9C-101B-9397-08002B2CF9AE}" pid="31" name="x1ye=34">
    <vt:lpwstr>JGPVSlEtMRYM1EaW/viDSmiv3roCGB0JR2O3O6GK5HsL8Lgawz6DiI6PVhMD3D7d80FOck0/Zkz/PxraeQZf6SbVNHG57aOgyj56L211yTs4QFhMuy2JR3Kh5drENxXKXRNjUJA1ZxQXFfCE7BEO6KyaNRQeZ104vkaOk981ejb2/L3VtHILDlETZXU3zwZMWXXv33xouKLeQk9dU+sCXvpk49y0l6haZYJYv29xIjobKKVat/WAyEf8Ao+ImIs</vt:lpwstr>
  </property>
  <property fmtid="{D5CDD505-2E9C-101B-9397-08002B2CF9AE}" pid="32" name="x1ye=35">
    <vt:lpwstr>PXxemjF0GQfdWBGzKVAplf/5zFMfeUU+rXw9LfwkE8TByTWpQwTy5+WGWukRLz1EcCtB0vkJAFwvYA1BCsBaQQ7OxhX0Dhog8YdvsnQJAXEicHoBIWPvYmhZE/VKap8rlOFVO7NSu8z7fKBZ4nGOazjEssIJllxMg5nEV1SEL1DapaT2NJc8ytK/GsUVAlJLwVCjkA0QlNHY376q3WPEqqt+vJBlucFUxAeUFvAU/9GDv71IoRiEcU5iBaznBxV</vt:lpwstr>
  </property>
  <property fmtid="{D5CDD505-2E9C-101B-9397-08002B2CF9AE}" pid="33" name="x1ye=36">
    <vt:lpwstr>M+0cZOog7gK8TdQAxvMXv0Gg+u3nMQaDjbCkJ8cAnIBiz/fJ0yBR/c4s+WME7yj/6tN83PkV8shvgNm326ud5ZgMoTNANsi3IWERRzCkGmeUd42PC+y81iNF/lrSApPLmYIc0FaHa7TRyMicXSXV/tGGpP5HNZ5PJ1e88FLIPWkHsp2mASOIa663mniPAZ6jpqIPaOheqWqRopmf5/WG/BRnuhSC/KbD5c1E2DCwJzZNvLSeKMQmcPSWqVwGPX5</vt:lpwstr>
  </property>
  <property fmtid="{D5CDD505-2E9C-101B-9397-08002B2CF9AE}" pid="34" name="x1ye=37">
    <vt:lpwstr>fUgt564Sr5h+g1zDepycZmT6l9jZPQMH6ASwpWKY3Z9IKn1JXtMbBpc7GX4ICXzXhXSJwuL8oa2TaHTOvqXNRC03TNV/X2DTtfoeUdr1OGGwm7Rf6TYjs2X0WRlM3UmRAWd7NhjzIsFzS62JIeUhQJZFyhoZED+D25gm3G4y1cdFeRfkmUQzNWHWzkt/LMM7ldp/SBUb/iHDesoNzHLWD31XCajVT2OwuXB2YysOnDKhf/45oT55mylYby3KBkn</vt:lpwstr>
  </property>
  <property fmtid="{D5CDD505-2E9C-101B-9397-08002B2CF9AE}" pid="35" name="x1ye=38">
    <vt:lpwstr>nhYZOI7SXEOr7gfoDF1jN2/3ZNTPM7+ARNiNJfpUlRL+KbhcVDWGO4awLm1vFdu+o8J9jM56whduMfom2f8yr3PrCnanWW6tNZ1jksWakx5pkIu6xvLKm7k819c4nlnMANWdPFBhI2vAOgv52JAf/cLo/9ohwg4AKdn3SaU9Tu26GuZzn8DgiQ7M2Zft3JHH+6wii/6ONSOsYC/BxluCWfbN8Sk1Mrwb3fC4lZDGTYoCJjudoizgkqTMPG6zA5i</vt:lpwstr>
  </property>
  <property fmtid="{D5CDD505-2E9C-101B-9397-08002B2CF9AE}" pid="36" name="x1ye=39">
    <vt:lpwstr>mJf7KZK9md5U69sWJNRpbbVqkzwVxtmTYIXEQlGzB+UMMJVhANBw5D90CEziROWGXJkNH+kRzNKC4pdE20ExddBWgDqJaHW9F5/FKw01OFwMgbPColkoXq4CBdphJVcfzNEsfEJM0mGWZg76ikgoc4w8vUQPGb6OxTcvw2NGdIduhJVwQrDqual/U4/rkToj9/M8vfXeX1r5ukwHEkxpj67xyvIPVpz4GG+r1lBxf+CaHtJEtjTBaOC3wA0uRVF</vt:lpwstr>
  </property>
  <property fmtid="{D5CDD505-2E9C-101B-9397-08002B2CF9AE}" pid="37" name="x1ye=4">
    <vt:lpwstr>k+gS7/6tNJV6sX3lcNMdNxFlCA5EDyxIquadL/FM5ijiOknuHRHWP41oUsGcIVFzEbeCap17xbNp5V42fEUm0P5y6i23GOELf+8w9FcMSPly69kd6wDykXY2YoLeh9RqMEdk+jQVcKtMAhKHKsjdmD/IVk5ZY8qveO0/Lep4SEKHdlc1zarkLu8TWOougjsL1W0HKZFf9DzHbmWLAJ1Af4DDcC7kfBt1RFkW1c6flCqIiZfPOhjAl83wpqGdvkH</vt:lpwstr>
  </property>
  <property fmtid="{D5CDD505-2E9C-101B-9397-08002B2CF9AE}" pid="38" name="x1ye=40">
    <vt:lpwstr>sFFNXdoztMzQdendCPgB2acsMlq8Mt6szqBTmm2V5fA8SLt8wpo7h4pvS0hDLDQpImwlO4llnI6m9ix4TbAjZKY/hWzOSvpTIckwBzlPyoDET7WfsfKL5gkxTPq3o6Nve6lFl2jKkiyxr17hTs9vWclwBrjpMDJv469PxV3LGKJwml2syf1dYHDkFvVZ0lnmIdWy/t3Jj6ALtmSfwtiIx7/1VwAjDGJNhFskbE/nZ9870BC+ISJHhp0+YBpPHkL</vt:lpwstr>
  </property>
  <property fmtid="{D5CDD505-2E9C-101B-9397-08002B2CF9AE}" pid="39" name="x1ye=41">
    <vt:lpwstr>qEJEhNOskWI+LHaEy8Ukda0cVGil48UVHY4/654+vw1OcwZ1WfIQN+AaGi9s179TWdQKlrml7/PnsWeeYqhyiA8PUcpcvlE3fcOxvF7wkoRxBrUrHyjsQ9Jht0oD2PmXst0/56uehN7XVR/yJk3Rjeem+MXeh5tzGJj2FMhmruKIqaPjIWitpe3GKx2ADAewo77XHtubpnxoQK6UFHzzVD4pBf0RuwbKRv0DW53jRsd+o/3X8MvIF54+Wx2DtKi</vt:lpwstr>
  </property>
  <property fmtid="{D5CDD505-2E9C-101B-9397-08002B2CF9AE}" pid="40" name="x1ye=42">
    <vt:lpwstr>NZrnpWvZpI3U22hEPT9PdzPJ4k0jNtIFgBodtPmD/nqlKNm7awtkHaarZxgUy/oAEaAb2pedtX2I2IBiLgqWqyTk9SiuAmidlpUt7ptk2hhMK1y2cFZDx73K/hnmKtWqKoZOZvo21s5grzOTKeRYAuZ///l4Pmn+Ka1k/bq7pNR95kMZw6wIBt8cIvjGiC/1x8lP52uPU0Qtog1V3SpqcN5zh6wmf0Zc+AxgdObCuqNckq0Z0VTwm+Y3roP0HiI</vt:lpwstr>
  </property>
  <property fmtid="{D5CDD505-2E9C-101B-9397-08002B2CF9AE}" pid="41" name="x1ye=43">
    <vt:lpwstr>uk44Nr4kyuuEWQCiVkgyp/EZqaXsXc6YWxn3y9hdwMxZE76gwt7i6nE7Fo1GPGfSY4LnpO3ymGKBXuq3QgdTAMDPoJ3JcTIJhv72XuooLfY4VK40fT56jCMBLro4j3bUPljP3743rl/gRrfPRJjMzrkDgLwgBrQJqDfGZ/eCqvCJEyoFsDHDVXkeMVMZUmPoEzVSnCCXLok6Tcf0B67c5vw1b17we7yvkM5ZT2SFlpGoEVHpdsHZLMhxnLzHEof</vt:lpwstr>
  </property>
  <property fmtid="{D5CDD505-2E9C-101B-9397-08002B2CF9AE}" pid="42" name="x1ye=44">
    <vt:lpwstr>dtoXSPW3Y99YmxJWtI+mGHcY3GmmoJ6QKiswGmlnkyDrByBQmbucc2iK1lXSykPQavAE8ql75F04fvGh+39FN+O1UUUdePwDrijBmtbnPptcx8NZoEzpBASZqUXOIh33PIHdVT8bOvLhmRouCsdw9Adi4rQE6j4WtROBT7uK7BpbryMTXx3S1OenyRKhOwzwqWnxbn3XJg7aqAc23E+yPqQ3yHJ+2UBwnKDeL3oWDVwBcq4VST8G5Y8L9zfdu6U</vt:lpwstr>
  </property>
  <property fmtid="{D5CDD505-2E9C-101B-9397-08002B2CF9AE}" pid="43" name="x1ye=45">
    <vt:lpwstr>s2VoWLG7qjfs4O8kzJ2zqT90AE9uIQ4w/ven0gYxE1fZM/rk/Z2gCo0TEY3wSRkL4FbVp7S4vbTq+YukLpT/xpx2VwCKolRacf/75F49bsgG4LAAA</vt:lpwstr>
  </property>
  <property fmtid="{D5CDD505-2E9C-101B-9397-08002B2CF9AE}" pid="44" name="x1ye=5">
    <vt:lpwstr>OVRChFzF9Dwgib7Dcu/ikmtT5DSCqGHqX2FDtF5QdEN5OL+q4Qar6J/e9MUIfZ3h0VR8RW7UvHjx89YtcnXD8DClvX6GcvFnLIXontPOH19JDJwOLiyGLLqP0SfWfM/8SjU6yBy/TElVZuFkgJKujHCb+vDEVlGDtTuHH10TXgJqlV3rf/MqwDUJp7O3Kq15B9j4FY4LtTir5Ol6b+hZbe8C8usO8IgwjGnIqzV0QznM3c91uzK29Phjx72xsQ7</vt:lpwstr>
  </property>
  <property fmtid="{D5CDD505-2E9C-101B-9397-08002B2CF9AE}" pid="45" name="x1ye=6">
    <vt:lpwstr>Zw5LqBiy7+5tFDTn73InlVUtewk2OqRrqup1EQgEkAXMLRSWDL+Jbg6cZ/V1C85RSphC74srcJhCc8H6foVhqBBfnjf3X2stP+Cz9MFwWjKakW32BBFuCNOiSFumM0DXGMz6fVdQ99L1IwUKwYqqgg573sisKWxcBpaapAJ4GvEMmFEu9iYFOHZMyFkFHJIHiCwwJVw1D0KQPuBJN8J7InCGxNFKIQ9g9EDthQoql5GLNVrWu9nTjpUiM02ruDM</vt:lpwstr>
  </property>
  <property fmtid="{D5CDD505-2E9C-101B-9397-08002B2CF9AE}" pid="46" name="x1ye=7">
    <vt:lpwstr>cu11vvfWAujCTAugcV7OF1ynsAhRLUnZWfOcUEL0rSvtmQR7lsFdekMDHQcTNWZKJFdYdvpL+t2NvhJYHjI4AAHtMZOZnAqrZZ/UqXRTVRsy59AUhPdaXcAcnMZaYERiKz9kCAb2oD85SrWCH9Dvjs6fXme90N1snbYaV1At8aePs1qMjK8vH5U6SO+OPkL5AL9UL93iWh6VVGExa9+gXUNRwKBbA4GOopsUkDV2a2lLIiAp2UbA/xYL85Gdu0A</vt:lpwstr>
  </property>
  <property fmtid="{D5CDD505-2E9C-101B-9397-08002B2CF9AE}" pid="47" name="x1ye=8">
    <vt:lpwstr>ma3DfNh47FaZwsFWWQbiIYHf3yFBjzrVcCdbRe4nxylww3umZb6kOUu/6VbgVGsETOhLN0vUDBgjvVgWORsT9gUvG0y2KAXS1IRt36pECl3wx7EgW93wEUKVTZBAeQa86n4F6vwVbTPWv+N4ULzVE5t/uQjvTh2ISQOuq6eH99SygQSz7EQeF8fU3zJ4NGIP6agZ5q1267Hs8u7ofiQEHdlMVUZ3oU0v8qPguHukBgJS9pWsF10C9mGMKiIfS7P</vt:lpwstr>
  </property>
  <property fmtid="{D5CDD505-2E9C-101B-9397-08002B2CF9AE}" pid="48" name="x1ye=9">
    <vt:lpwstr>kEYFwOUCMWUIU3Hrfaccdn3P3YFLkdHBj82kQJj8QIZuM5409r8kjFPKK41n5z5wdjYp2GsHFkAiDX2U44lvMnqz37V+iaFZtuM057/bt+9G0xiZs1c6iWAoAqOevkTneYAQZROKJY70Voh8hikgoYekWzlvvmS4sQQifKgw/CZsk4tDUaS0g+nNFzs4vHD55gNFun83dll9vGrcyGBwo1DBhAoSesPrZDvAZEW0FslO/oFpFSFBt6FRAgAWc+l</vt:lpwstr>
  </property>
  <property fmtid="{D5CDD505-2E9C-101B-9397-08002B2CF9AE}" pid="49" name="GrammarlyDocumentId">
    <vt:lpwstr>53b582cad1f456836056d87458a3a849bebbe575d31ca20e7d1cd2ec783784c3</vt:lpwstr>
  </property>
</Properties>
</file>